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FA17A" w14:textId="77777777" w:rsidR="0084097C" w:rsidRDefault="00000000">
      <w:pPr>
        <w:spacing w:line="580" w:lineRule="exact"/>
        <w:ind w:left="3419"/>
        <w:rPr>
          <w:rFonts w:ascii="Calibri" w:eastAsia="Calibri" w:hAnsi="Calibri" w:cs="Calibri"/>
          <w:sz w:val="39"/>
          <w:szCs w:val="39"/>
        </w:rPr>
      </w:pPr>
      <w:r>
        <w:rPr>
          <w:rFonts w:ascii="Calibri" w:eastAsia="Calibri" w:hAnsi="Calibri" w:cs="Calibri"/>
          <w:w w:val="139"/>
          <w:sz w:val="49"/>
          <w:szCs w:val="49"/>
        </w:rPr>
        <w:t>P</w:t>
      </w:r>
      <w:r>
        <w:rPr>
          <w:rFonts w:ascii="Calibri" w:eastAsia="Calibri" w:hAnsi="Calibri" w:cs="Calibri"/>
          <w:w w:val="140"/>
          <w:sz w:val="39"/>
          <w:szCs w:val="39"/>
        </w:rPr>
        <w:t>RAJJWAL</w:t>
      </w:r>
      <w:r>
        <w:rPr>
          <w:rFonts w:ascii="Calibri" w:eastAsia="Calibri" w:hAnsi="Calibri" w:cs="Calibri"/>
          <w:sz w:val="39"/>
          <w:szCs w:val="39"/>
        </w:rPr>
        <w:t xml:space="preserve"> </w:t>
      </w:r>
      <w:r>
        <w:rPr>
          <w:rFonts w:ascii="Calibri" w:eastAsia="Calibri" w:hAnsi="Calibri" w:cs="Calibri"/>
          <w:w w:val="139"/>
          <w:sz w:val="49"/>
          <w:szCs w:val="49"/>
        </w:rPr>
        <w:t>T</w:t>
      </w:r>
      <w:r>
        <w:rPr>
          <w:rFonts w:ascii="Calibri" w:eastAsia="Calibri" w:hAnsi="Calibri" w:cs="Calibri"/>
          <w:w w:val="140"/>
          <w:sz w:val="39"/>
          <w:szCs w:val="39"/>
        </w:rPr>
        <w:t>AWRI</w:t>
      </w:r>
    </w:p>
    <w:p w14:paraId="2BA29AAA" w14:textId="77777777" w:rsidR="0084097C" w:rsidRDefault="0084097C">
      <w:pPr>
        <w:spacing w:before="6" w:line="160" w:lineRule="exact"/>
        <w:rPr>
          <w:sz w:val="16"/>
          <w:szCs w:val="16"/>
        </w:rPr>
      </w:pPr>
    </w:p>
    <w:p w14:paraId="18144154" w14:textId="77777777" w:rsidR="0084097C" w:rsidRDefault="00000000">
      <w:pPr>
        <w:ind w:left="835"/>
        <w:rPr>
          <w:rFonts w:ascii="Calibri" w:eastAsia="Calibri" w:hAnsi="Calibri" w:cs="Calibri"/>
        </w:rPr>
      </w:pPr>
      <w:r>
        <w:pict w14:anchorId="6FFF69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224.25pt;margin-top:3.15pt;width:10pt;height:7.5pt;z-index:-251658752;mso-position-horizontal-relative:page">
            <v:imagedata r:id="rId5" o:title=""/>
            <w10:wrap anchorx="page"/>
          </v:shape>
        </w:pict>
      </w:r>
      <w:r w:rsidR="00684D10">
        <w:pict w14:anchorId="347DCCBA">
          <v:shape id="_x0000_i1025" type="#_x0000_t75" style="width:10.2pt;height:10.2pt">
            <v:imagedata r:id="rId6" o:title=""/>
          </v:shape>
        </w:pict>
      </w:r>
      <w:r>
        <w:t xml:space="preserve"> </w:t>
      </w:r>
      <w:r>
        <w:rPr>
          <w:rFonts w:ascii="Calibri" w:eastAsia="Calibri" w:hAnsi="Calibri" w:cs="Calibri"/>
          <w:w w:val="92"/>
        </w:rPr>
        <w:t>+91-8349082028</w:t>
      </w:r>
      <w:r>
        <w:rPr>
          <w:rFonts w:ascii="Calibri" w:eastAsia="Calibri" w:hAnsi="Calibri" w:cs="Calibri"/>
        </w:rPr>
        <w:t xml:space="preserve">                                            </w:t>
      </w:r>
      <w:hyperlink r:id="rId7">
        <w:r>
          <w:rPr>
            <w:rFonts w:ascii="Calibri" w:eastAsia="Calibri" w:hAnsi="Calibri" w:cs="Calibri"/>
            <w:color w:val="0462C1"/>
            <w:w w:val="99"/>
            <w:u w:val="single" w:color="0462C1"/>
          </w:rPr>
          <w:t>prawktawri@gmail.com</w:t>
        </w:r>
        <w:r>
          <w:rPr>
            <w:rFonts w:ascii="Calibri" w:eastAsia="Calibri" w:hAnsi="Calibri" w:cs="Calibri"/>
            <w:color w:val="0462C1"/>
          </w:rPr>
          <w:t xml:space="preserve">                         </w:t>
        </w:r>
        <w:r>
          <w:rPr>
            <w:color w:val="0462C1"/>
          </w:rPr>
          <w:t xml:space="preserve">  </w:t>
        </w:r>
        <w:r>
          <w:rPr>
            <w:rFonts w:ascii="Calibri" w:eastAsia="Calibri" w:hAnsi="Calibri" w:cs="Calibri"/>
            <w:color w:val="000000"/>
            <w:w w:val="99"/>
          </w:rPr>
          <w:t>linkedin.com/in/prajjwal-tawri-b7222116b/</w:t>
        </w:r>
      </w:hyperlink>
      <w:r w:rsidR="00684D10">
        <w:pict w14:anchorId="5923D4F5">
          <v:shape id="_x0000_i1026" type="#_x0000_t75" style="width:8.4pt;height:8.4pt">
            <v:imagedata r:id="rId8" o:title=""/>
          </v:shape>
        </w:pict>
      </w:r>
    </w:p>
    <w:p w14:paraId="5C1AF7A0" w14:textId="77777777" w:rsidR="0084097C" w:rsidRDefault="0084097C">
      <w:pPr>
        <w:spacing w:line="100" w:lineRule="exact"/>
        <w:rPr>
          <w:sz w:val="11"/>
          <w:szCs w:val="11"/>
        </w:rPr>
      </w:pPr>
    </w:p>
    <w:p w14:paraId="119A933D" w14:textId="77777777" w:rsidR="0084097C" w:rsidRDefault="0084097C">
      <w:pPr>
        <w:spacing w:line="200" w:lineRule="exact"/>
      </w:pPr>
    </w:p>
    <w:p w14:paraId="720F4407" w14:textId="77777777" w:rsidR="0084097C" w:rsidRDefault="00000000">
      <w:pPr>
        <w:tabs>
          <w:tab w:val="left" w:pos="11200"/>
        </w:tabs>
        <w:spacing w:before="7"/>
        <w:ind w:left="116" w:right="15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w w:val="118"/>
          <w:sz w:val="24"/>
          <w:szCs w:val="24"/>
          <w:u w:val="single" w:color="000000"/>
        </w:rPr>
        <w:t xml:space="preserve">Education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</w:p>
    <w:p w14:paraId="4EB1BB93" w14:textId="77777777" w:rsidR="0084097C" w:rsidRDefault="00000000">
      <w:pPr>
        <w:spacing w:before="62"/>
        <w:ind w:left="116" w:right="1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8"/>
          <w:sz w:val="22"/>
          <w:szCs w:val="22"/>
        </w:rPr>
        <w:t>International</w:t>
      </w:r>
      <w:r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w w:val="118"/>
          <w:sz w:val="22"/>
          <w:szCs w:val="22"/>
        </w:rPr>
        <w:t>Institute</w:t>
      </w:r>
      <w:r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w w:val="118"/>
          <w:sz w:val="22"/>
          <w:szCs w:val="22"/>
        </w:rPr>
        <w:t>of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18"/>
          <w:sz w:val="22"/>
          <w:szCs w:val="22"/>
        </w:rPr>
        <w:t>Information</w:t>
      </w:r>
      <w:r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w w:val="118"/>
          <w:sz w:val="22"/>
          <w:szCs w:val="22"/>
        </w:rPr>
        <w:t>Technology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</w:t>
      </w:r>
      <w:r>
        <w:rPr>
          <w:rFonts w:ascii="Calibri" w:eastAsia="Calibri" w:hAnsi="Calibri" w:cs="Calibri"/>
          <w:b/>
          <w:w w:val="117"/>
        </w:rPr>
        <w:t>Sep.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2018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–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April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2022</w:t>
      </w:r>
    </w:p>
    <w:p w14:paraId="1375DA23" w14:textId="77777777" w:rsidR="0084097C" w:rsidRDefault="00000000">
      <w:pPr>
        <w:spacing w:before="24"/>
        <w:ind w:left="116" w:right="18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w w:val="113"/>
        </w:rPr>
        <w:t>B.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Tech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in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Computer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Science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–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8.2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CGPA</w:t>
      </w:r>
      <w:r>
        <w:rPr>
          <w:rFonts w:ascii="Calibri" w:eastAsia="Calibri" w:hAnsi="Calibri" w:cs="Calibri"/>
          <w:i/>
        </w:rPr>
        <w:t xml:space="preserve">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w w:val="108"/>
        </w:rPr>
        <w:t>Raipur,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8"/>
        </w:rPr>
        <w:t>Chattisgarh</w:t>
      </w:r>
    </w:p>
    <w:p w14:paraId="2B3E1B20" w14:textId="77777777" w:rsidR="0084097C" w:rsidRDefault="0084097C">
      <w:pPr>
        <w:spacing w:before="3" w:line="120" w:lineRule="exact"/>
        <w:rPr>
          <w:sz w:val="12"/>
          <w:szCs w:val="12"/>
        </w:rPr>
      </w:pPr>
    </w:p>
    <w:p w14:paraId="08A36D20" w14:textId="77777777" w:rsidR="0084097C" w:rsidRDefault="00000000">
      <w:pPr>
        <w:tabs>
          <w:tab w:val="left" w:pos="11200"/>
        </w:tabs>
        <w:spacing w:line="276" w:lineRule="auto"/>
        <w:ind w:left="116" w:right="9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8"/>
          <w:sz w:val="24"/>
          <w:szCs w:val="24"/>
          <w:u w:val="single" w:color="000000"/>
        </w:rPr>
        <w:t xml:space="preserve">Experience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w w:val="124"/>
          <w:sz w:val="22"/>
          <w:szCs w:val="22"/>
        </w:rPr>
        <w:t>Deloitte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24"/>
          <w:sz w:val="22"/>
          <w:szCs w:val="22"/>
        </w:rPr>
        <w:t>Consulting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w w:val="117"/>
        </w:rPr>
        <w:t>June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2022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–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 xml:space="preserve">present </w:t>
      </w:r>
      <w:r>
        <w:rPr>
          <w:rFonts w:ascii="Calibri" w:eastAsia="Calibri" w:hAnsi="Calibri" w:cs="Calibri"/>
          <w:i/>
          <w:w w:val="104"/>
        </w:rPr>
        <w:t>Full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Stack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Developer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-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Analyst</w:t>
      </w:r>
      <w:r>
        <w:rPr>
          <w:rFonts w:ascii="Calibri" w:eastAsia="Calibri" w:hAnsi="Calibri" w:cs="Calibri"/>
          <w:i/>
        </w:rPr>
        <w:t xml:space="preserve">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w w:val="104"/>
        </w:rPr>
        <w:t>Bengaluru,</w:t>
      </w:r>
      <w:r>
        <w:rPr>
          <w:rFonts w:ascii="Calibri" w:eastAsia="Calibri" w:hAnsi="Calibri" w:cs="Calibri"/>
          <w:i/>
        </w:rPr>
        <w:t xml:space="preserve">   </w:t>
      </w:r>
      <w:r>
        <w:rPr>
          <w:rFonts w:ascii="Calibri" w:eastAsia="Calibri" w:hAnsi="Calibri" w:cs="Calibri"/>
          <w:i/>
          <w:w w:val="104"/>
        </w:rPr>
        <w:t>Karnataka</w:t>
      </w:r>
    </w:p>
    <w:p w14:paraId="009E1795" w14:textId="77777777" w:rsidR="0084097C" w:rsidRDefault="00000000">
      <w:pPr>
        <w:spacing w:before="15" w:line="240" w:lineRule="exact"/>
        <w:ind w:left="596" w:right="391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Successfully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integrated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diverse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APIs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into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app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(Loan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MarketPlace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Product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to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offer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loans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to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users),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including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critical customer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APIs.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Proficient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in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handling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manipulating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user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data,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ensuring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data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security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privacy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compliance</w:t>
      </w:r>
    </w:p>
    <w:p w14:paraId="4BFB5006" w14:textId="77777777" w:rsidR="0084097C" w:rsidRDefault="00000000">
      <w:pPr>
        <w:spacing w:before="38" w:line="240" w:lineRule="exact"/>
        <w:ind w:left="596" w:right="311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Built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complex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interative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components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like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offers,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Error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modals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others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reusable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components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purescript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 javascript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which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throughout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product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future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proof</w:t>
      </w:r>
    </w:p>
    <w:p w14:paraId="0339C60F" w14:textId="77777777" w:rsidR="0084097C" w:rsidRDefault="00000000">
      <w:pPr>
        <w:spacing w:before="38" w:line="240" w:lineRule="exact"/>
        <w:ind w:left="596" w:right="853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Worked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priority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production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bug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merchant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which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resulted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100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more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monthly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loan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orders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from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 particular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merchant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that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month.</w:t>
      </w:r>
    </w:p>
    <w:p w14:paraId="5A6FDE27" w14:textId="77777777" w:rsidR="0084097C" w:rsidRDefault="00000000">
      <w:pPr>
        <w:spacing w:before="39" w:line="240" w:lineRule="exact"/>
        <w:ind w:left="596" w:right="1071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Demonstrated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strong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problem-solving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skills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addressing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challenges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related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mapping,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data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storage,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user interactions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reduced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bundle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size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app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by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5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%</w:t>
      </w:r>
    </w:p>
    <w:p w14:paraId="10AA5A8F" w14:textId="77777777" w:rsidR="0084097C" w:rsidRDefault="00000000">
      <w:pPr>
        <w:spacing w:before="96"/>
        <w:ind w:left="116" w:right="9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24"/>
          <w:sz w:val="22"/>
          <w:szCs w:val="22"/>
        </w:rPr>
        <w:t>Deloitte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24"/>
          <w:sz w:val="22"/>
          <w:szCs w:val="22"/>
        </w:rPr>
        <w:t>Consulting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w w:val="124"/>
        </w:rPr>
        <w:t>Jan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w w:val="124"/>
        </w:rPr>
        <w:t>2022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w w:val="124"/>
        </w:rPr>
        <w:t>–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w w:val="124"/>
        </w:rPr>
        <w:t>June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w w:val="124"/>
        </w:rPr>
        <w:t>2022</w:t>
      </w:r>
    </w:p>
    <w:p w14:paraId="7260E900" w14:textId="77777777" w:rsidR="0084097C" w:rsidRDefault="00000000">
      <w:pPr>
        <w:spacing w:before="24"/>
        <w:ind w:left="116" w:right="19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w w:val="104"/>
        </w:rPr>
        <w:t>Full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Stack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Developer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–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Analyst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04"/>
        </w:rPr>
        <w:t>Intern</w:t>
      </w:r>
      <w:r>
        <w:rPr>
          <w:rFonts w:ascii="Calibri" w:eastAsia="Calibri" w:hAnsi="Calibri" w:cs="Calibri"/>
          <w:i/>
        </w:rPr>
        <w:t xml:space="preserve">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w w:val="104"/>
        </w:rPr>
        <w:t>Bengaluru,</w:t>
      </w:r>
      <w:r>
        <w:rPr>
          <w:rFonts w:ascii="Calibri" w:eastAsia="Calibri" w:hAnsi="Calibri" w:cs="Calibri"/>
          <w:i/>
        </w:rPr>
        <w:t xml:space="preserve">   </w:t>
      </w:r>
      <w:r>
        <w:rPr>
          <w:rFonts w:ascii="Calibri" w:eastAsia="Calibri" w:hAnsi="Calibri" w:cs="Calibri"/>
          <w:i/>
          <w:w w:val="104"/>
        </w:rPr>
        <w:t>Karnataka</w:t>
      </w:r>
    </w:p>
    <w:p w14:paraId="0AD7A907" w14:textId="77777777" w:rsidR="0084097C" w:rsidRDefault="00000000">
      <w:pPr>
        <w:spacing w:before="34"/>
        <w:ind w:left="411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Assisted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development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front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end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mobile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application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Web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Purescript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Javascript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language.</w:t>
      </w:r>
    </w:p>
    <w:p w14:paraId="0E7C271F" w14:textId="77777777" w:rsidR="0084097C" w:rsidRDefault="00000000">
      <w:pPr>
        <w:spacing w:before="34"/>
        <w:ind w:left="411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Worked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on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API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integration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front-end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development,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ensuring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product’s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functionality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reliability</w:t>
      </w:r>
    </w:p>
    <w:p w14:paraId="4BF57EDE" w14:textId="77777777" w:rsidR="0084097C" w:rsidRDefault="00000000">
      <w:pPr>
        <w:spacing w:before="36" w:line="240" w:lineRule="exact"/>
        <w:ind w:left="596" w:right="772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Worked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Agile,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collaborative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environment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recieve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design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requirements,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peer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program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develop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 application</w:t>
      </w:r>
    </w:p>
    <w:p w14:paraId="2410E3BD" w14:textId="77777777" w:rsidR="0084097C" w:rsidRDefault="0084097C">
      <w:pPr>
        <w:spacing w:before="7" w:line="100" w:lineRule="exact"/>
        <w:rPr>
          <w:sz w:val="11"/>
          <w:szCs w:val="11"/>
        </w:rPr>
      </w:pPr>
    </w:p>
    <w:p w14:paraId="36FDA260" w14:textId="77777777" w:rsidR="0084097C" w:rsidRDefault="00000000">
      <w:pPr>
        <w:tabs>
          <w:tab w:val="left" w:pos="11200"/>
        </w:tabs>
        <w:ind w:left="116" w:right="1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w w:val="118"/>
          <w:sz w:val="24"/>
          <w:szCs w:val="24"/>
          <w:u w:val="single" w:color="000000"/>
        </w:rPr>
        <w:t xml:space="preserve">Projects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</w:p>
    <w:p w14:paraId="3B4B191D" w14:textId="77777777" w:rsidR="0084097C" w:rsidRDefault="0084097C">
      <w:pPr>
        <w:spacing w:before="6" w:line="100" w:lineRule="exact"/>
        <w:rPr>
          <w:sz w:val="10"/>
          <w:szCs w:val="10"/>
        </w:rPr>
      </w:pPr>
    </w:p>
    <w:p w14:paraId="4B0F3803" w14:textId="77777777" w:rsidR="0084097C" w:rsidRDefault="00000000">
      <w:pPr>
        <w:ind w:left="116" w:right="191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3"/>
        </w:rPr>
        <w:t>GeoTraveller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-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Travel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App</w:t>
      </w:r>
      <w:r>
        <w:rPr>
          <w:rFonts w:ascii="Calibri" w:eastAsia="Calibri" w:hAnsi="Calibri" w:cs="Calibri"/>
          <w:b/>
        </w:rPr>
        <w:t xml:space="preserve">    </w:t>
      </w:r>
      <w:r w:rsidR="00684D10">
        <w:pict w14:anchorId="4EADAF97">
          <v:shape id="_x0000_i1027" type="#_x0000_t75" style="width:10.8pt;height:8.4pt">
            <v:imagedata r:id="rId9" o:title=""/>
          </v:shape>
        </w:pict>
      </w:r>
      <w:r>
        <w:rPr>
          <w:b/>
        </w:rPr>
        <w:t xml:space="preserve">     </w:t>
      </w:r>
      <w:hyperlink r:id="rId10">
        <w:r>
          <w:rPr>
            <w:rFonts w:ascii="Calibri" w:eastAsia="Calibri" w:hAnsi="Calibri" w:cs="Calibri"/>
            <w:b/>
            <w:w w:val="113"/>
          </w:rPr>
          <w:t>Live</w:t>
        </w:r>
        <w:r>
          <w:rPr>
            <w:rFonts w:ascii="Calibri" w:eastAsia="Calibri" w:hAnsi="Calibri" w:cs="Calibri"/>
            <w:b/>
          </w:rPr>
          <w:t xml:space="preserve"> </w:t>
        </w:r>
        <w:r>
          <w:rPr>
            <w:i/>
            <w:w w:val="111"/>
          </w:rPr>
          <w:t>|</w:t>
        </w:r>
      </w:hyperlink>
      <w:r>
        <w:rPr>
          <w:i/>
        </w:rPr>
        <w:t xml:space="preserve"> </w:t>
      </w:r>
      <w:hyperlink r:id="rId11">
        <w:r>
          <w:rPr>
            <w:rFonts w:ascii="Calibri" w:eastAsia="Calibri" w:hAnsi="Calibri" w:cs="Calibri"/>
            <w:b/>
            <w:w w:val="113"/>
          </w:rPr>
          <w:t>Code</w:t>
        </w:r>
        <w:r>
          <w:rPr>
            <w:rFonts w:ascii="Calibri" w:eastAsia="Calibri" w:hAnsi="Calibri" w:cs="Calibri"/>
            <w:b/>
          </w:rPr>
          <w:t xml:space="preserve"> </w:t>
        </w:r>
        <w:r>
          <w:rPr>
            <w:i/>
            <w:w w:val="111"/>
          </w:rPr>
          <w:t>|</w:t>
        </w:r>
      </w:hyperlink>
      <w:r>
        <w:rPr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React.js,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Node.js,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Express.js,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MongoDB,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JavaScript</w:t>
      </w:r>
      <w:r>
        <w:rPr>
          <w:rFonts w:ascii="Calibri" w:eastAsia="Calibri" w:hAnsi="Calibri" w:cs="Calibri"/>
          <w:i/>
        </w:rPr>
        <w:t xml:space="preserve">            </w:t>
      </w:r>
      <w:r>
        <w:rPr>
          <w:rFonts w:ascii="Calibri" w:eastAsia="Calibri" w:hAnsi="Calibri" w:cs="Calibri"/>
          <w:b/>
          <w:w w:val="113"/>
        </w:rPr>
        <w:t>Januaray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2024</w:t>
      </w:r>
    </w:p>
    <w:p w14:paraId="21E4BA10" w14:textId="77777777" w:rsidR="0084097C" w:rsidRDefault="00000000">
      <w:pPr>
        <w:spacing w:before="36" w:line="240" w:lineRule="exact"/>
        <w:ind w:left="596" w:right="766" w:hanging="187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Developed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Fullstack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Travel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Memory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App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where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can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store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all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their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trips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one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place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interactive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map displayed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map</w:t>
      </w:r>
    </w:p>
    <w:p w14:paraId="5EC2ABA9" w14:textId="77777777" w:rsidR="0084097C" w:rsidRDefault="00000000">
      <w:pPr>
        <w:spacing w:before="40" w:line="220" w:lineRule="exact"/>
        <w:ind w:left="596" w:right="200" w:hanging="187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Utilized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useReducer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useContext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management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app,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enhancing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efficiency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maintainability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 codebase.</w:t>
      </w:r>
    </w:p>
    <w:p w14:paraId="6D4066E8" w14:textId="77777777" w:rsidR="0084097C" w:rsidRDefault="00000000">
      <w:pPr>
        <w:spacing w:before="38" w:line="240" w:lineRule="exact"/>
        <w:ind w:left="596" w:right="610" w:hanging="187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Designed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implemented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backend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Node.js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Express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stored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data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mongodb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database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creating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 robust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server-side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architecture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seamless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communication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frontend</w:t>
      </w:r>
    </w:p>
    <w:p w14:paraId="5AB8BD6D" w14:textId="77777777" w:rsidR="0084097C" w:rsidRDefault="0084097C">
      <w:pPr>
        <w:spacing w:before="1" w:line="160" w:lineRule="exact"/>
        <w:rPr>
          <w:sz w:val="17"/>
          <w:szCs w:val="17"/>
        </w:rPr>
      </w:pPr>
    </w:p>
    <w:p w14:paraId="7C47F535" w14:textId="77777777" w:rsidR="0084097C" w:rsidRDefault="00000000">
      <w:pPr>
        <w:ind w:left="116" w:right="17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3"/>
        </w:rPr>
        <w:t>Shopper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-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Ecommerce</w:t>
      </w:r>
      <w:r>
        <w:rPr>
          <w:rFonts w:ascii="Calibri" w:eastAsia="Calibri" w:hAnsi="Calibri" w:cs="Calibri"/>
          <w:b/>
        </w:rPr>
        <w:t xml:space="preserve">    </w:t>
      </w:r>
      <w:r w:rsidR="00684D10">
        <w:pict w14:anchorId="783625F8">
          <v:shape id="_x0000_i1028" type="#_x0000_t75" style="width:10.8pt;height:8.4pt">
            <v:imagedata r:id="rId9" o:title=""/>
          </v:shape>
        </w:pict>
      </w:r>
      <w:r>
        <w:rPr>
          <w:b/>
        </w:rPr>
        <w:t xml:space="preserve">     </w:t>
      </w:r>
      <w:hyperlink r:id="rId12">
        <w:r>
          <w:rPr>
            <w:rFonts w:ascii="Calibri" w:eastAsia="Calibri" w:hAnsi="Calibri" w:cs="Calibri"/>
            <w:b/>
            <w:w w:val="113"/>
          </w:rPr>
          <w:t>Code</w:t>
        </w:r>
        <w:r>
          <w:rPr>
            <w:rFonts w:ascii="Calibri" w:eastAsia="Calibri" w:hAnsi="Calibri" w:cs="Calibri"/>
            <w:b/>
          </w:rPr>
          <w:t xml:space="preserve"> </w:t>
        </w:r>
        <w:r>
          <w:rPr>
            <w:i/>
            <w:w w:val="111"/>
          </w:rPr>
          <w:t>|</w:t>
        </w:r>
      </w:hyperlink>
      <w:r>
        <w:rPr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React.js,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Node.js,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Express.js,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JWT,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3"/>
        </w:rPr>
        <w:t>JavaScript</w:t>
      </w:r>
      <w:r>
        <w:rPr>
          <w:rFonts w:ascii="Calibri" w:eastAsia="Calibri" w:hAnsi="Calibri" w:cs="Calibri"/>
          <w:i/>
        </w:rPr>
        <w:t xml:space="preserve">                                          </w:t>
      </w:r>
      <w:r>
        <w:rPr>
          <w:rFonts w:ascii="Calibri" w:eastAsia="Calibri" w:hAnsi="Calibri" w:cs="Calibri"/>
          <w:b/>
          <w:w w:val="113"/>
        </w:rPr>
        <w:t>November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2023</w:t>
      </w:r>
    </w:p>
    <w:p w14:paraId="6F96E0B2" w14:textId="77777777" w:rsidR="0084097C" w:rsidRDefault="00000000">
      <w:pPr>
        <w:spacing w:before="36" w:line="240" w:lineRule="exact"/>
        <w:ind w:left="596" w:right="195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Developed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e-commerce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website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cutting-edge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technologies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including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ReactJS,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NodeJS,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where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authentication, allows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secure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login,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signup,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password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reset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functionalities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JWT.</w:t>
      </w:r>
    </w:p>
    <w:p w14:paraId="0A3702FB" w14:textId="77777777" w:rsidR="0084097C" w:rsidRDefault="00000000">
      <w:pPr>
        <w:spacing w:before="36"/>
        <w:ind w:left="411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Added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different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categories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shopping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based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gender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added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cart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functionality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useContext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hook</w:t>
      </w:r>
    </w:p>
    <w:p w14:paraId="7B7A0377" w14:textId="77777777" w:rsidR="0084097C" w:rsidRDefault="00000000">
      <w:pPr>
        <w:spacing w:before="34"/>
        <w:ind w:left="411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Integrated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MongoDB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Database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user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credentials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storage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checking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login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functionality.</w:t>
      </w:r>
    </w:p>
    <w:p w14:paraId="12E3D37C" w14:textId="77777777" w:rsidR="0084097C" w:rsidRDefault="0084097C">
      <w:pPr>
        <w:spacing w:before="9" w:line="160" w:lineRule="exact"/>
        <w:rPr>
          <w:sz w:val="16"/>
          <w:szCs w:val="16"/>
        </w:rPr>
      </w:pPr>
    </w:p>
    <w:p w14:paraId="4934FB36" w14:textId="77777777" w:rsidR="0084097C" w:rsidRDefault="00000000">
      <w:pPr>
        <w:ind w:left="116" w:right="15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7"/>
        </w:rPr>
        <w:t>CryptoVerse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-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CryptoCurrency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7"/>
        </w:rPr>
        <w:t>Tracker</w:t>
      </w:r>
      <w:r>
        <w:rPr>
          <w:rFonts w:ascii="Calibri" w:eastAsia="Calibri" w:hAnsi="Calibri" w:cs="Calibri"/>
          <w:b/>
        </w:rPr>
        <w:t xml:space="preserve">   </w:t>
      </w:r>
      <w:r w:rsidR="00684D10">
        <w:pict w14:anchorId="505B8D6F">
          <v:shape id="_x0000_i1029" type="#_x0000_t75" style="width:10.8pt;height:8.4pt">
            <v:imagedata r:id="rId9" o:title=""/>
          </v:shape>
        </w:pict>
      </w:r>
      <w:r>
        <w:rPr>
          <w:b/>
        </w:rPr>
        <w:t xml:space="preserve">     </w:t>
      </w:r>
      <w:hyperlink r:id="rId13">
        <w:r>
          <w:rPr>
            <w:rFonts w:ascii="Calibri" w:eastAsia="Calibri" w:hAnsi="Calibri" w:cs="Calibri"/>
            <w:b/>
            <w:w w:val="117"/>
          </w:rPr>
          <w:t>Live</w:t>
        </w:r>
        <w:r>
          <w:rPr>
            <w:rFonts w:ascii="Calibri" w:eastAsia="Calibri" w:hAnsi="Calibri" w:cs="Calibri"/>
            <w:b/>
          </w:rPr>
          <w:t xml:space="preserve"> </w:t>
        </w:r>
        <w:r>
          <w:rPr>
            <w:i/>
            <w:w w:val="117"/>
          </w:rPr>
          <w:t>|</w:t>
        </w:r>
      </w:hyperlink>
      <w:r>
        <w:rPr>
          <w:i/>
        </w:rPr>
        <w:t xml:space="preserve"> </w:t>
      </w:r>
      <w:hyperlink r:id="rId14">
        <w:r>
          <w:rPr>
            <w:rFonts w:ascii="Calibri" w:eastAsia="Calibri" w:hAnsi="Calibri" w:cs="Calibri"/>
            <w:b/>
            <w:w w:val="117"/>
          </w:rPr>
          <w:t>Code</w:t>
        </w:r>
        <w:r>
          <w:rPr>
            <w:rFonts w:ascii="Calibri" w:eastAsia="Calibri" w:hAnsi="Calibri" w:cs="Calibri"/>
            <w:b/>
          </w:rPr>
          <w:t xml:space="preserve"> </w:t>
        </w:r>
        <w:r>
          <w:rPr>
            <w:i/>
            <w:w w:val="117"/>
          </w:rPr>
          <w:t>|</w:t>
        </w:r>
      </w:hyperlink>
      <w:r>
        <w:rPr>
          <w:i/>
        </w:rPr>
        <w:t xml:space="preserve"> </w:t>
      </w:r>
      <w:r>
        <w:rPr>
          <w:rFonts w:ascii="Calibri" w:eastAsia="Calibri" w:hAnsi="Calibri" w:cs="Calibri"/>
          <w:i/>
          <w:w w:val="118"/>
        </w:rPr>
        <w:t>React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8"/>
        </w:rPr>
        <w:t>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8"/>
        </w:rPr>
        <w:t>Javascript,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8"/>
        </w:rPr>
        <w:t>HTML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8"/>
        </w:rPr>
        <w:t>,</w:t>
      </w:r>
      <w:r>
        <w:rPr>
          <w:rFonts w:ascii="Calibri" w:eastAsia="Calibri" w:hAnsi="Calibri" w:cs="Calibri"/>
          <w:i/>
        </w:rPr>
        <w:t xml:space="preserve"> </w:t>
      </w:r>
      <w:r>
        <w:rPr>
          <w:rFonts w:ascii="Calibri" w:eastAsia="Calibri" w:hAnsi="Calibri" w:cs="Calibri"/>
          <w:i/>
          <w:w w:val="118"/>
        </w:rPr>
        <w:t>CSS</w:t>
      </w:r>
      <w:r>
        <w:rPr>
          <w:rFonts w:ascii="Calibri" w:eastAsia="Calibri" w:hAnsi="Calibri" w:cs="Calibri"/>
          <w:i/>
        </w:rPr>
        <w:t xml:space="preserve">                       </w:t>
      </w:r>
      <w:r>
        <w:rPr>
          <w:rFonts w:ascii="Calibri" w:eastAsia="Calibri" w:hAnsi="Calibri" w:cs="Calibri"/>
          <w:b/>
          <w:w w:val="117"/>
        </w:rPr>
        <w:t>October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w w:val="117"/>
        </w:rPr>
        <w:t>2023</w:t>
      </w:r>
    </w:p>
    <w:p w14:paraId="1096252E" w14:textId="77777777" w:rsidR="0084097C" w:rsidRDefault="00000000">
      <w:pPr>
        <w:spacing w:before="36" w:line="240" w:lineRule="exact"/>
        <w:ind w:left="596" w:right="283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Developed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React-based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Cryptocurrency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Tracking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Platform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using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Reacts.js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where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user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can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track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crypto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prices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also read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all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latest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news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regarding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cryptocurrencies.</w:t>
      </w:r>
    </w:p>
    <w:p w14:paraId="6B1D1207" w14:textId="77777777" w:rsidR="0084097C" w:rsidRDefault="00000000">
      <w:pPr>
        <w:spacing w:before="39" w:line="240" w:lineRule="exact"/>
        <w:ind w:left="596" w:right="437" w:hanging="185"/>
        <w:rPr>
          <w:rFonts w:ascii="Calibri" w:eastAsia="Calibri" w:hAnsi="Calibri" w:cs="Calibri"/>
        </w:rPr>
      </w:pPr>
      <w:r>
        <w:rPr>
          <w:rFonts w:ascii="Arial" w:eastAsia="Arial" w:hAnsi="Arial" w:cs="Arial"/>
          <w:i/>
          <w:w w:val="177"/>
          <w:position w:val="3"/>
          <w:sz w:val="12"/>
          <w:szCs w:val="12"/>
        </w:rPr>
        <w:t>•</w:t>
      </w:r>
      <w:r>
        <w:rPr>
          <w:rFonts w:ascii="Arial" w:eastAsia="Arial" w:hAnsi="Arial" w:cs="Arial"/>
          <w:i/>
          <w:position w:val="3"/>
          <w:sz w:val="12"/>
          <w:szCs w:val="12"/>
        </w:rPr>
        <w:t xml:space="preserve">   </w:t>
      </w:r>
      <w:r>
        <w:rPr>
          <w:rFonts w:ascii="Calibri" w:eastAsia="Calibri" w:hAnsi="Calibri" w:cs="Calibri"/>
          <w:w w:val="104"/>
        </w:rPr>
        <w:t>Implemented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robust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light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and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dark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mode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functionality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personalized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user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preferences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with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help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Context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4"/>
        </w:rPr>
        <w:t>API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4"/>
        </w:rPr>
        <w:t>in react</w:t>
      </w:r>
    </w:p>
    <w:p w14:paraId="554978D9" w14:textId="77777777" w:rsidR="0084097C" w:rsidRDefault="0084097C">
      <w:pPr>
        <w:spacing w:before="7" w:line="120" w:lineRule="exact"/>
        <w:rPr>
          <w:sz w:val="13"/>
          <w:szCs w:val="13"/>
        </w:rPr>
      </w:pPr>
    </w:p>
    <w:p w14:paraId="7EAE02A8" w14:textId="77777777" w:rsidR="0084097C" w:rsidRDefault="00000000">
      <w:pPr>
        <w:tabs>
          <w:tab w:val="left" w:pos="11200"/>
        </w:tabs>
        <w:ind w:left="116" w:right="1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w w:val="118"/>
          <w:sz w:val="24"/>
          <w:szCs w:val="24"/>
          <w:u w:val="single" w:color="000000"/>
        </w:rPr>
        <w:t xml:space="preserve">Technical Skills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</w:p>
    <w:p w14:paraId="74A8E176" w14:textId="77777777" w:rsidR="0084097C" w:rsidRDefault="00000000">
      <w:pPr>
        <w:spacing w:before="86"/>
        <w:ind w:left="3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24"/>
        </w:rPr>
        <w:t>Languages</w:t>
      </w:r>
      <w:r>
        <w:rPr>
          <w:rFonts w:ascii="Calibri" w:eastAsia="Calibri" w:hAnsi="Calibri" w:cs="Calibri"/>
          <w:w w:val="122"/>
        </w:rPr>
        <w:t>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22"/>
        </w:rPr>
        <w:t>C/C++,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22"/>
        </w:rPr>
        <w:t>JavaScript,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22"/>
        </w:rPr>
        <w:t>SQL,Apex,Java</w:t>
      </w:r>
    </w:p>
    <w:p w14:paraId="0DDE6494" w14:textId="77777777" w:rsidR="0084097C" w:rsidRDefault="00000000">
      <w:pPr>
        <w:spacing w:line="240" w:lineRule="exact"/>
        <w:ind w:left="3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7"/>
        </w:rPr>
        <w:t>Front-End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w w:val="117"/>
        </w:rPr>
        <w:t>Technolgies</w:t>
      </w:r>
      <w:r>
        <w:rPr>
          <w:rFonts w:ascii="Calibri" w:eastAsia="Calibri" w:hAnsi="Calibri" w:cs="Calibri"/>
          <w:w w:val="118"/>
        </w:rPr>
        <w:t>: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18"/>
        </w:rPr>
        <w:t>HTML,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8"/>
        </w:rPr>
        <w:t>CSS,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8"/>
        </w:rPr>
        <w:t>REST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8"/>
        </w:rPr>
        <w:t>APIs,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8"/>
        </w:rPr>
        <w:t>Tailwind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8"/>
        </w:rPr>
        <w:t>CSS,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8"/>
        </w:rPr>
        <w:t>Bootstrap,React.js.</w:t>
      </w:r>
    </w:p>
    <w:p w14:paraId="27C54D38" w14:textId="77777777" w:rsidR="0084097C" w:rsidRDefault="00000000">
      <w:pPr>
        <w:spacing w:line="220" w:lineRule="exact"/>
        <w:ind w:left="3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3"/>
        </w:rPr>
        <w:t>Back-End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Technologies</w:t>
      </w:r>
      <w:r>
        <w:rPr>
          <w:rFonts w:ascii="Calibri" w:eastAsia="Calibri" w:hAnsi="Calibri" w:cs="Calibri"/>
          <w:w w:val="113"/>
        </w:rPr>
        <w:t>: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13"/>
        </w:rPr>
        <w:t>Node.js,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Express.js.</w:t>
      </w:r>
    </w:p>
    <w:p w14:paraId="573033CF" w14:textId="77777777" w:rsidR="0084097C" w:rsidRDefault="00000000">
      <w:pPr>
        <w:spacing w:line="240" w:lineRule="exact"/>
        <w:ind w:left="3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3"/>
        </w:rPr>
        <w:t>Databases</w:t>
      </w:r>
      <w:r>
        <w:rPr>
          <w:rFonts w:ascii="Calibri" w:eastAsia="Calibri" w:hAnsi="Calibri" w:cs="Calibri"/>
          <w:w w:val="113"/>
        </w:rPr>
        <w:t>: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13"/>
        </w:rPr>
        <w:t>SQL,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13"/>
        </w:rPr>
        <w:t>MongoDB,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13"/>
        </w:rPr>
        <w:t>MySQL.</w:t>
      </w:r>
    </w:p>
    <w:p w14:paraId="6F407D90" w14:textId="33E783B3" w:rsidR="0084097C" w:rsidRDefault="00000000">
      <w:pPr>
        <w:spacing w:line="220" w:lineRule="exact"/>
        <w:ind w:left="3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13"/>
        </w:rPr>
        <w:t>Other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w w:val="113"/>
        </w:rPr>
        <w:t>Tools/Technologies:</w:t>
      </w:r>
      <w:r>
        <w:rPr>
          <w:rFonts w:ascii="Calibri" w:eastAsia="Calibri" w:hAnsi="Calibri" w:cs="Calibri"/>
          <w:w w:val="113"/>
        </w:rPr>
        <w:t>: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13"/>
        </w:rPr>
        <w:t>VS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Code,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Git,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GitHub,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Microsoft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Azure,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Postman,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13"/>
        </w:rPr>
        <w:t>Rest-API,</w:t>
      </w:r>
      <w:r w:rsidR="00684D10">
        <w:rPr>
          <w:rFonts w:ascii="Calibri" w:eastAsia="Calibri" w:hAnsi="Calibri" w:cs="Calibri"/>
          <w:w w:val="113"/>
        </w:rPr>
        <w:t xml:space="preserve"> kubernetes</w:t>
      </w:r>
    </w:p>
    <w:p w14:paraId="181DF6B3" w14:textId="77777777" w:rsidR="0084097C" w:rsidRDefault="00000000">
      <w:pPr>
        <w:spacing w:line="240" w:lineRule="exact"/>
        <w:ind w:left="3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08"/>
        </w:rPr>
        <w:t>Interests:</w:t>
      </w:r>
      <w:r>
        <w:rPr>
          <w:rFonts w:ascii="Calibri" w:eastAsia="Calibri" w:hAnsi="Calibri" w:cs="Calibri"/>
          <w:w w:val="108"/>
        </w:rPr>
        <w:t>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Web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Developer,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Software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Developer,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Frontend,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Backend,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Full-stack,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Microservices</w:t>
      </w:r>
    </w:p>
    <w:p w14:paraId="508DEE65" w14:textId="77777777" w:rsidR="0084097C" w:rsidRDefault="00000000">
      <w:pPr>
        <w:spacing w:line="240" w:lineRule="exact"/>
        <w:ind w:left="33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w w:val="108"/>
        </w:rPr>
        <w:t>Soft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w w:val="108"/>
        </w:rPr>
        <w:t>Skills::</w:t>
      </w:r>
      <w:r>
        <w:rPr>
          <w:rFonts w:ascii="Calibri" w:eastAsia="Calibri" w:hAnsi="Calibri" w:cs="Calibri"/>
          <w:w w:val="108"/>
        </w:rPr>
        <w:t>: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w w:val="108"/>
        </w:rPr>
        <w:t>Leadership,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Problem-Solving,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Event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Management,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Public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Speaking,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Time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Management,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w w:val="108"/>
        </w:rPr>
        <w:t>communication.</w:t>
      </w:r>
    </w:p>
    <w:sectPr w:rsidR="0084097C">
      <w:type w:val="continuous"/>
      <w:pgSz w:w="12240" w:h="15840"/>
      <w:pgMar w:top="320" w:right="38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90B1D"/>
    <w:multiLevelType w:val="multilevel"/>
    <w:tmpl w:val="15165C4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6021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97C"/>
    <w:rsid w:val="00684D10"/>
    <w:rsid w:val="0084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83FD184"/>
  <w15:docId w15:val="{270CD76C-C6EF-4574-9839-F710796E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rypto-verse-hazel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wktawri@gmail.com" TargetMode="External"/><Relationship Id="rId12" Type="http://schemas.openxmlformats.org/officeDocument/2006/relationships/hyperlink" Target="https://github.com/john1428/Ecommer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ohn1428/GeoTraveller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geo-traveller.vercel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john1428/CrptoVe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Tawri, Prajjwal</cp:lastModifiedBy>
  <cp:revision>2</cp:revision>
  <dcterms:created xsi:type="dcterms:W3CDTF">2025-01-14T16:06:00Z</dcterms:created>
  <dcterms:modified xsi:type="dcterms:W3CDTF">2025-01-14T16:07:00Z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2025-01-14T16:07:34Z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77274cac-1349-4108-814d-03e2c2cee3d9</vt:lpwstr>
  </property>
  <property fmtid="{D5CDD505-2E9C-101B-9397-08002B2CF9AE}" pid="8" name="MSIP_Label_ea60d57e-af5b-4752-ac57-3e4f28ca11dc_ContentBits">
    <vt:lpwstr>0</vt:lpwstr>
  </property>
</Properties>
</file>